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3ED" w:rsidRDefault="002F0EC8" w:rsidP="00A233ED">
      <w:pPr>
        <w:jc w:val="center"/>
        <w:rPr>
          <w:b/>
          <w:bCs/>
          <w:color w:val="2E74B5" w:themeColor="accent1" w:themeShade="BF"/>
          <w:sz w:val="48"/>
          <w:szCs w:val="48"/>
        </w:rPr>
      </w:pPr>
      <w:bookmarkStart w:id="0" w:name="_Toc501107021"/>
      <w:r>
        <w:rPr>
          <w:b/>
          <w:bCs/>
          <w:color w:val="2E74B5" w:themeColor="accent1" w:themeShade="BF"/>
          <w:sz w:val="48"/>
          <w:szCs w:val="48"/>
        </w:rPr>
        <w:t>Session 6</w:t>
      </w:r>
    </w:p>
    <w:p w:rsidR="00A233ED" w:rsidRDefault="00A233ED" w:rsidP="00A233ED">
      <w:pPr>
        <w:jc w:val="center"/>
        <w:rPr>
          <w:b/>
          <w:bCs/>
          <w:color w:val="2E74B5" w:themeColor="accent1" w:themeShade="BF"/>
          <w:sz w:val="36"/>
          <w:szCs w:val="36"/>
        </w:rPr>
      </w:pPr>
      <w:r>
        <w:rPr>
          <w:b/>
          <w:bCs/>
          <w:color w:val="2E74B5" w:themeColor="accent1" w:themeShade="BF"/>
          <w:sz w:val="36"/>
          <w:szCs w:val="36"/>
        </w:rPr>
        <w:t xml:space="preserve">Assignment </w:t>
      </w:r>
      <w:r w:rsidR="005211FC">
        <w:rPr>
          <w:b/>
          <w:bCs/>
          <w:color w:val="2E74B5" w:themeColor="accent1" w:themeShade="BF"/>
          <w:sz w:val="36"/>
          <w:szCs w:val="36"/>
        </w:rPr>
        <w:t>6.6</w:t>
      </w:r>
      <w:bookmarkStart w:id="1" w:name="_GoBack"/>
      <w:bookmarkEnd w:id="1"/>
    </w:p>
    <w:p w:rsidR="00A233ED" w:rsidRDefault="00A233ED" w:rsidP="00A233E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Student Name:</w:t>
      </w: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Karthik</w:t>
      </w:r>
      <w:proofErr w:type="spellEnd"/>
      <w:r>
        <w:rPr>
          <w:color w:val="000000" w:themeColor="text1"/>
          <w:sz w:val="24"/>
          <w:szCs w:val="24"/>
        </w:rPr>
        <w:t xml:space="preserve"> K</w:t>
      </w:r>
    </w:p>
    <w:p w:rsidR="00A233ED" w:rsidRDefault="00A233ED" w:rsidP="00A233E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Course: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Big Data </w:t>
      </w:r>
      <w:proofErr w:type="spellStart"/>
      <w:r>
        <w:rPr>
          <w:color w:val="000000" w:themeColor="text1"/>
          <w:sz w:val="24"/>
          <w:szCs w:val="24"/>
        </w:rPr>
        <w:t>Hadoop</w:t>
      </w:r>
      <w:proofErr w:type="spellEnd"/>
      <w:r>
        <w:rPr>
          <w:color w:val="000000" w:themeColor="text1"/>
          <w:sz w:val="24"/>
          <w:szCs w:val="24"/>
        </w:rPr>
        <w:t xml:space="preserve"> &amp; Spark Training</w:t>
      </w:r>
    </w:p>
    <w:p w:rsidR="005211FC" w:rsidRDefault="005211FC" w:rsidP="00A233ED">
      <w:pPr>
        <w:jc w:val="both"/>
        <w:rPr>
          <w:color w:val="000000" w:themeColor="text1"/>
          <w:sz w:val="24"/>
          <w:szCs w:val="24"/>
        </w:rPr>
      </w:pPr>
    </w:p>
    <w:p w:rsidR="005211FC" w:rsidRPr="005211FC" w:rsidRDefault="005211FC" w:rsidP="005211FC">
      <w:pPr>
        <w:spacing w:after="0" w:line="0" w:lineRule="atLeast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5211FC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Problem Statement</w:t>
      </w:r>
    </w:p>
    <w:p w:rsidR="005211FC" w:rsidRPr="005211FC" w:rsidRDefault="005211FC" w:rsidP="005211FC">
      <w:pPr>
        <w:spacing w:after="0" w:line="3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2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Which route is generating the most revenue per year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2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What is the total amount spent by every user on air-travel per year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2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Considering age groups of &lt; 20, 20-35, 35 &gt;, which age group is travelling the most every year.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Before that, we are loading the dataset into the spark context,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baseRDD1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sc.textFile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("/home/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acadgild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/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hadoop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/S18_Dataset_Holidays.txt")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baseRDD2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sc.textFile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("/home/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acadgild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/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hadoop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/S18_Dataset_Transport.txt")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baseRDD3 = sc.textFile("/home/acadgild/hadoop/S18_Dataset_User_details.txt")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Importing the singleton object for controlling the storage of an RDD,</w:t>
      </w:r>
    </w:p>
    <w:p w:rsidR="005211FC" w:rsidRPr="005211FC" w:rsidRDefault="005211FC" w:rsidP="005211FC">
      <w:pPr>
        <w:spacing w:after="0" w:line="18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import</w:t>
      </w:r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org.apache.spark.storage.StorageLevel</w:t>
      </w:r>
      <w:proofErr w:type="spellEnd"/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baseRDD1.persist(</w:t>
      </w:r>
      <w:proofErr w:type="spellStart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baseRDD2.persist(</w:t>
      </w:r>
      <w:proofErr w:type="spellStart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baseRDD3.persist(</w:t>
      </w:r>
      <w:proofErr w:type="spellStart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StorageLevel.MEMORY_ONLY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59264" behindDoc="1" locked="0" layoutInCell="1" allowOverlap="1" wp14:anchorId="45771DD5" wp14:editId="05C05C15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6325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37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The given dataset’s have been loaded and we are creating the tuple RDD columns wise in the spark context,</w:t>
      </w:r>
    </w:p>
    <w:p w:rsidR="005211FC" w:rsidRPr="005211FC" w:rsidRDefault="005211FC" w:rsidP="005211FC">
      <w:pPr>
        <w:spacing w:after="0" w:line="18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We are loading the dataset’s in the name of holidays, transport and user RDD’s.</w:t>
      </w:r>
    </w:p>
    <w:p w:rsidR="005211FC" w:rsidRDefault="005211FC" w:rsidP="00A233ED">
      <w:pPr>
        <w:jc w:val="both"/>
        <w:rPr>
          <w:color w:val="000000" w:themeColor="text1"/>
          <w:sz w:val="24"/>
          <w:szCs w:val="24"/>
        </w:rPr>
      </w:pPr>
    </w:p>
    <w:p w:rsidR="005211FC" w:rsidRDefault="005211FC" w:rsidP="00A233ED">
      <w:pPr>
        <w:jc w:val="both"/>
        <w:rPr>
          <w:color w:val="000000" w:themeColor="text1"/>
          <w:sz w:val="24"/>
          <w:szCs w:val="24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We are loading the dataset’s in the name of 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holidays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, 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transport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and 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user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RDD’s.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holidays =</w:t>
      </w:r>
    </w:p>
    <w:p w:rsidR="005211FC" w:rsidRPr="005211FC" w:rsidRDefault="005211FC" w:rsidP="005211FC">
      <w:pPr>
        <w:spacing w:after="0" w:line="7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38" w:lineRule="auto"/>
        <w:ind w:right="60"/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  <w:t xml:space="preserve">baseRDD1.map(x=&gt;(x.split(",")(0).toInt,x.split(",")(1),x.split(",")(2),x.split(",")(3),x.split(",")(4).toInt,x.s </w:t>
      </w:r>
      <w:proofErr w:type="spellStart"/>
      <w:r w:rsidRPr="005211FC"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  <w:t>plit</w:t>
      </w:r>
      <w:proofErr w:type="spellEnd"/>
      <w:r w:rsidRPr="005211FC"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  <w:t>(",")(5).</w:t>
      </w:r>
      <w:proofErr w:type="spellStart"/>
      <w:r w:rsidRPr="005211FC"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  <w:t>toInt</w:t>
      </w:r>
      <w:proofErr w:type="spellEnd"/>
      <w:r w:rsidRPr="005211FC">
        <w:rPr>
          <w:rFonts w:ascii="Calibri" w:eastAsia="Calibri" w:hAnsi="Calibri" w:cs="Arial"/>
          <w:b/>
          <w:i/>
          <w:sz w:val="21"/>
          <w:szCs w:val="20"/>
          <w:lang w:val="en-IN" w:eastAsia="en-IN" w:bidi="ar-SA"/>
        </w:rPr>
        <w:t>))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 w:val="21"/>
          <w:szCs w:val="20"/>
          <w:lang w:val="en-IN" w:eastAsia="en-IN" w:bidi="ar-SA"/>
        </w:rPr>
        <w:drawing>
          <wp:anchor distT="0" distB="0" distL="114300" distR="114300" simplePos="0" relativeHeight="251661312" behindDoc="1" locked="0" layoutInCell="1" allowOverlap="1" wp14:anchorId="3F995417" wp14:editId="783BD49D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285496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45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transport = baseRDD2.map(x=&gt; (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x.split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(",")(0),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x.split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(",")(1).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toInt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))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62336" behindDoc="1" locked="0" layoutInCell="1" allowOverlap="1" wp14:anchorId="2A587835" wp14:editId="1F0855C2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028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36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user = baseRDD3.map(x=&gt;(x.split(",")(0).toInt,x.split(",")(1),x.split(",")(2).toInt))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63360" behindDoc="1" locked="0" layoutInCell="1" allowOverlap="1" wp14:anchorId="1DCEB86A" wp14:editId="1E85722F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943600" cy="176403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Default="005211FC" w:rsidP="00A233ED">
      <w:pPr>
        <w:jc w:val="both"/>
        <w:rPr>
          <w:color w:val="000000" w:themeColor="text1"/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spacing w:after="0" w:line="0" w:lineRule="atLeast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5211FC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Task 1 - Which route is generating the most revenue per year?</w:t>
      </w:r>
    </w:p>
    <w:p w:rsidR="005211FC" w:rsidRPr="005211FC" w:rsidRDefault="005211FC" w:rsidP="005211FC">
      <w:pPr>
        <w:spacing w:after="0" w:line="3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Codes used below,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(x=&gt;x._4-&gt;(x._2,x._5,x._6))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transportmap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transport.map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(x=&gt;x._1-&gt;x._2)</w:t>
      </w:r>
    </w:p>
    <w:p w:rsidR="005211FC" w:rsidRPr="005211FC" w:rsidRDefault="005211FC" w:rsidP="005211FC">
      <w:pPr>
        <w:spacing w:after="0" w:line="19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join1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holidaysmap.join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transportmap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route = join1.map(x=&gt;(x._2._1._1-&gt;x._2._1._3)-&gt;(x._2._1._2*x._2._2))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revenue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route.groupByKey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().map(x=&gt;x._2.sum-&gt;x._1)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3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routemostrevenue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revenue.sortByKey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(false).first()</w:t>
      </w:r>
    </w:p>
    <w:p w:rsidR="005211FC" w:rsidRPr="005211FC" w:rsidRDefault="005211FC" w:rsidP="005211FC">
      <w:pPr>
        <w:spacing w:after="0" w:line="19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720"/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szCs w:val="20"/>
          <w:highlight w:val="yellow"/>
          <w:lang w:val="en-IN" w:eastAsia="en-IN" w:bidi="ar-SA"/>
        </w:rPr>
        <w:t>result</w:t>
      </w:r>
      <w:proofErr w:type="gramEnd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 xml:space="preserve">: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routemostrevenue</w:t>
      </w:r>
      <w:proofErr w:type="spellEnd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: (</w:t>
      </w:r>
      <w:proofErr w:type="spellStart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Int</w:t>
      </w:r>
      <w:proofErr w:type="spellEnd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 xml:space="preserve">, (String,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Int</w:t>
      </w:r>
      <w:proofErr w:type="spellEnd"/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)) = (</w:t>
      </w:r>
      <w:r w:rsidRPr="005211FC">
        <w:rPr>
          <w:rFonts w:ascii="Calibri" w:eastAsia="Calibri" w:hAnsi="Calibri" w:cs="Arial"/>
          <w:b/>
          <w:i/>
          <w:color w:val="FF0000"/>
          <w:szCs w:val="20"/>
          <w:highlight w:val="yellow"/>
          <w:lang w:val="en-IN" w:eastAsia="en-IN" w:bidi="ar-SA"/>
        </w:rPr>
        <w:t>204000,(IND,1991</w:t>
      </w:r>
      <w:r w:rsidRPr="005211FC">
        <w:rPr>
          <w:rFonts w:ascii="Calibri" w:eastAsia="Calibri" w:hAnsi="Calibri" w:cs="Arial"/>
          <w:b/>
          <w:i/>
          <w:szCs w:val="20"/>
          <w:highlight w:val="yellow"/>
          <w:lang w:val="en-IN" w:eastAsia="en-IN" w:bidi="ar-SA"/>
        </w:rPr>
        <w:t>))</w:t>
      </w:r>
    </w:p>
    <w:p w:rsidR="005211FC" w:rsidRPr="005211FC" w:rsidRDefault="005211FC" w:rsidP="005211FC">
      <w:pPr>
        <w:spacing w:after="0" w:line="23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8" w:lineRule="auto"/>
        <w:rPr>
          <w:rFonts w:ascii="Calibri" w:eastAsia="Calibri" w:hAnsi="Calibri" w:cs="Arial"/>
          <w:szCs w:val="20"/>
          <w:lang w:val="en-IN" w:eastAsia="en-IN" w:bidi="ar-SA"/>
        </w:rPr>
      </w:pPr>
      <w:proofErr w:type="gram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Step</w:t>
      </w:r>
      <w:proofErr w:type="gramEnd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 1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we are mapping the key and value from the base RDD holidays as travel mode as key and the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destination, distance and the year as value.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65408" behindDoc="1" locked="0" layoutInCell="1" allowOverlap="1" wp14:anchorId="007A26FB" wp14:editId="69361D9C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521398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spacing w:after="0" w:line="230" w:lineRule="auto"/>
        <w:ind w:firstLine="809"/>
        <w:rPr>
          <w:rFonts w:ascii="Calibri" w:eastAsia="Calibri" w:hAnsi="Calibri" w:cs="Arial"/>
          <w:color w:val="000000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 xml:space="preserve">Step -2 </w:t>
      </w:r>
      <w:r w:rsidRPr="005211FC">
        <w:rPr>
          <w:rFonts w:ascii="Calibri" w:eastAsia="Calibri" w:hAnsi="Calibri" w:cs="Arial"/>
          <w:color w:val="000000"/>
          <w:szCs w:val="20"/>
          <w:lang w:val="en-IN" w:eastAsia="en-IN" w:bidi="ar-SA"/>
        </w:rPr>
        <w:t>–</w:t>
      </w:r>
      <w:r w:rsidRPr="005211FC">
        <w:rPr>
          <w:rFonts w:ascii="Calibri" w:eastAsia="Calibri" w:hAnsi="Calibri" w:cs="Arial"/>
          <w:b/>
          <w:color w:val="000000"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color w:val="000000"/>
          <w:szCs w:val="20"/>
          <w:lang w:val="en-IN" w:eastAsia="en-IN" w:bidi="ar-SA"/>
        </w:rPr>
        <w:t>same as, we are creating a tuple RDD as travel mode as key and the rate as values, shown below.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color w:val="000000"/>
          <w:szCs w:val="20"/>
          <w:lang w:val="en-IN" w:eastAsia="en-IN" w:bidi="ar-SA"/>
        </w:rPr>
        <w:drawing>
          <wp:anchor distT="0" distB="0" distL="114300" distR="114300" simplePos="0" relativeHeight="251667456" behindDoc="1" locked="0" layoutInCell="1" allowOverlap="1" wp14:anchorId="5C1ACCE0" wp14:editId="0B32A590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1007745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33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3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– we are joining the 2 RDD’s </w:t>
      </w:r>
      <w:proofErr w:type="spellStart"/>
      <w:r w:rsidRPr="005211FC">
        <w:rPr>
          <w:rFonts w:ascii="Calibri" w:eastAsia="Calibri" w:hAnsi="Calibri" w:cs="Arial"/>
          <w:szCs w:val="20"/>
          <w:lang w:val="en-IN" w:eastAsia="en-IN" w:bidi="ar-SA"/>
        </w:rPr>
        <w:t>holidaysmap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and the transport using join function,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68480" behindDoc="1" locked="0" layoutInCell="1" allowOverlap="1" wp14:anchorId="31064647" wp14:editId="58C2D7C6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344487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Step 4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–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we are mapping the new RDD join1 as below, destination &amp; year as key and the values as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>multiplication of the cost and the distance.</w:t>
      </w:r>
    </w:p>
    <w:p w:rsid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45DCB9CB" wp14:editId="3FD08C0B">
            <wp:extent cx="5890259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1222" cy="30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5 – using </w:t>
      </w:r>
      <w:proofErr w:type="spellStart"/>
      <w:r w:rsidRPr="005211FC">
        <w:rPr>
          <w:rFonts w:ascii="Calibri" w:eastAsia="Calibri" w:hAnsi="Calibri" w:cs="Arial"/>
          <w:szCs w:val="20"/>
          <w:lang w:val="en-IN" w:eastAsia="en-IN" w:bidi="ar-SA"/>
        </w:rPr>
        <w:t>groupByKey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function, we are grouping the destination &amp; year with the sum of the costs.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2259330"/>
            <wp:effectExtent l="0" t="0" r="0" b="76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315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Expected output,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118745</wp:posOffset>
            </wp:positionV>
            <wp:extent cx="4962525" cy="48577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spacing w:after="0" w:line="227" w:lineRule="auto"/>
        <w:ind w:right="360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5211FC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t>Task 2 - What is the total amount spent by every user on air-travel per year?</w:t>
      </w:r>
    </w:p>
    <w:p w:rsidR="005211FC" w:rsidRPr="005211FC" w:rsidRDefault="005211FC" w:rsidP="005211FC">
      <w:pPr>
        <w:spacing w:after="0" w:line="35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The codes used for this task below,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4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userMap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 =&gt; x._4 -&gt; (x._1,x._5,x._6))</w:t>
      </w:r>
    </w:p>
    <w:p w:rsidR="005211FC" w:rsidRPr="005211FC" w:rsidRDefault="005211FC" w:rsidP="005211FC">
      <w:pPr>
        <w:spacing w:after="0" w:line="19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4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amount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userMap.join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transportmap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4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spend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amount.map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 =&gt; (x._2._1._1, x._2._1._3) -&gt; (x._2._1._2 * x._2._2))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4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total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spend.groupByKey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().map(x =&gt; x._1 -&gt; x._2.sum)</w:t>
      </w:r>
    </w:p>
    <w:p w:rsidR="005211FC" w:rsidRPr="005211FC" w:rsidRDefault="005211FC" w:rsidP="005211FC">
      <w:pPr>
        <w:spacing w:after="0" w:line="229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-1 – we are creating a tuple </w:t>
      </w:r>
      <w:proofErr w:type="spellStart"/>
      <w:r w:rsidRPr="005211FC">
        <w:rPr>
          <w:rFonts w:ascii="Calibri" w:eastAsia="Calibri" w:hAnsi="Calibri" w:cs="Arial"/>
          <w:szCs w:val="20"/>
          <w:lang w:val="en-IN" w:eastAsia="en-IN" w:bidi="ar-SA"/>
        </w:rPr>
        <w:t>rdd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from a </w:t>
      </w:r>
      <w:proofErr w:type="spellStart"/>
      <w:r w:rsidRPr="005211FC">
        <w:rPr>
          <w:rFonts w:ascii="Calibri" w:eastAsia="Calibri" w:hAnsi="Calibri" w:cs="Arial"/>
          <w:szCs w:val="20"/>
          <w:lang w:val="en-IN" w:eastAsia="en-IN" w:bidi="ar-SA"/>
        </w:rPr>
        <w:t>baseRDD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</w:t>
      </w: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making the travel mode as Key and the </w:t>
      </w:r>
      <w:proofErr w:type="spellStart"/>
      <w:r w:rsidRPr="005211FC">
        <w:rPr>
          <w:rFonts w:ascii="Calibri" w:eastAsia="Calibri" w:hAnsi="Calibri" w:cs="Arial"/>
          <w:szCs w:val="20"/>
          <w:lang w:val="en-IN" w:eastAsia="en-IN" w:bidi="ar-SA"/>
        </w:rPr>
        <w:t>userID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>, distance &amp; year as values.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2562225" cy="4848225"/>
            <wp:effectExtent l="0" t="0" r="9525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84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4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-2 – we are joining the created tuple RDD </w:t>
      </w:r>
      <w:proofErr w:type="spell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userMap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with the already created tuple RDD </w:t>
      </w:r>
      <w:proofErr w:type="spell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transportMap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using the join function.</w:t>
      </w:r>
    </w:p>
    <w:p w:rsidR="005211FC" w:rsidRPr="005211FC" w:rsidRDefault="005211FC" w:rsidP="005211FC">
      <w:pPr>
        <w:spacing w:after="0" w:line="23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Step – 3 – now, we are calculating the expenditure for each user by multiplying the distance and the amount spent for the travel mode airplane,</w:t>
      </w:r>
    </w:p>
    <w:p w:rsid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58813BAA" wp14:editId="161A1A38">
            <wp:extent cx="5006340" cy="48234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FC" w:rsidRDefault="005211FC" w:rsidP="005211FC">
      <w:pPr>
        <w:spacing w:line="227" w:lineRule="auto"/>
      </w:pPr>
      <w:r>
        <w:t>In the final step, we are summing the total value for each user yearly wise, please see the expected result in the below screen shot.</w:t>
      </w:r>
    </w:p>
    <w:p w:rsidR="005211FC" w:rsidRDefault="005211FC" w:rsidP="005211FC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1976755</wp:posOffset>
            </wp:positionH>
            <wp:positionV relativeFrom="paragraph">
              <wp:posOffset>120015</wp:posOffset>
            </wp:positionV>
            <wp:extent cx="1990090" cy="271272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Pr="005211FC" w:rsidRDefault="005211FC" w:rsidP="005211FC">
      <w:pPr>
        <w:spacing w:after="0" w:line="227" w:lineRule="auto"/>
        <w:ind w:right="200"/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</w:pPr>
      <w:r w:rsidRPr="005211FC">
        <w:rPr>
          <w:rFonts w:ascii="Calibri Light" w:eastAsia="Calibri Light" w:hAnsi="Calibri Light" w:cs="Arial"/>
          <w:color w:val="2E74B5"/>
          <w:sz w:val="32"/>
          <w:szCs w:val="20"/>
          <w:lang w:val="en-IN" w:eastAsia="en-IN" w:bidi="ar-SA"/>
        </w:rPr>
        <w:lastRenderedPageBreak/>
        <w:t>Task 3 - Considering age groups of &lt; 20, 20-35, 35 &gt;, which age group is travelling the most every year.</w:t>
      </w:r>
    </w:p>
    <w:p w:rsidR="005211FC" w:rsidRPr="005211FC" w:rsidRDefault="005211FC" w:rsidP="005211FC">
      <w:pPr>
        <w:spacing w:after="0" w:line="35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The codes used for this task are below,</w:t>
      </w:r>
    </w:p>
    <w:p w:rsidR="005211FC" w:rsidRPr="005211FC" w:rsidRDefault="005211FC" w:rsidP="005211FC">
      <w:pPr>
        <w:spacing w:after="0" w:line="23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6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In Order to considering particular age groups, we are using a below if, else logic to define a RDD </w:t>
      </w:r>
      <w:proofErr w:type="spell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AgeMap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which gives you a set of age groups,</w:t>
      </w:r>
    </w:p>
    <w:p w:rsidR="005211FC" w:rsidRPr="005211FC" w:rsidRDefault="005211FC" w:rsidP="005211FC">
      <w:pPr>
        <w:spacing w:after="0" w:line="184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AgeMap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user.map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(x=&gt;x._1-&gt;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| {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if(</w:t>
      </w:r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x._3&lt;20)</w:t>
      </w:r>
    </w:p>
    <w:p w:rsidR="005211FC" w:rsidRPr="005211FC" w:rsidRDefault="005211FC" w:rsidP="005211FC">
      <w:pPr>
        <w:spacing w:after="0" w:line="18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| "20"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if(x._3&gt;35)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| "35"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| </w:t>
      </w:r>
      <w:proofErr w:type="gram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else</w:t>
      </w:r>
      <w:proofErr w:type="gram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"20-35"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ind w:left="2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| })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b/>
          <w:i/>
          <w:noProof/>
          <w:szCs w:val="20"/>
          <w:lang w:val="en-IN" w:eastAsia="en-IN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2058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41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Actual codes,</w:t>
      </w:r>
    </w:p>
    <w:p w:rsidR="005211FC" w:rsidRPr="005211FC" w:rsidRDefault="005211FC" w:rsidP="005211FC">
      <w:pPr>
        <w:spacing w:after="0" w:line="18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5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UserID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holidays.map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 =&gt; x._1 -&gt; 1)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5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joinMap1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AgeMap.join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UserID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5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joinMap2 = joinMap1.map(x =&gt; x._2._1 -&gt; x._2._2)</w:t>
      </w:r>
    </w:p>
    <w:p w:rsidR="005211FC" w:rsidRPr="005211FC" w:rsidRDefault="005211FC" w:rsidP="005211FC">
      <w:pPr>
        <w:spacing w:after="0" w:line="21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5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groupKey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joinMap2.groupByKey.map(x =&gt; x._1 -&gt; x._2.sum)</w:t>
      </w:r>
    </w:p>
    <w:p w:rsidR="005211FC" w:rsidRPr="005211FC" w:rsidRDefault="005211FC" w:rsidP="005211FC">
      <w:pPr>
        <w:spacing w:after="0" w:line="19" w:lineRule="exact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</w:p>
    <w:p w:rsidR="005211FC" w:rsidRPr="005211FC" w:rsidRDefault="005211FC" w:rsidP="005211FC">
      <w:pPr>
        <w:numPr>
          <w:ilvl w:val="0"/>
          <w:numId w:val="5"/>
        </w:numPr>
        <w:tabs>
          <w:tab w:val="left" w:pos="720"/>
        </w:tabs>
        <w:spacing w:after="0" w:line="0" w:lineRule="atLeast"/>
        <w:ind w:left="720" w:hanging="360"/>
        <w:rPr>
          <w:rFonts w:ascii="Calibri" w:eastAsia="Calibri" w:hAnsi="Calibri" w:cs="Arial"/>
          <w:b/>
          <w:i/>
          <w:szCs w:val="20"/>
          <w:lang w:val="en-IN" w:eastAsia="en-IN" w:bidi="ar-SA"/>
        </w:rPr>
      </w:pP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val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mostGroup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 xml:space="preserve"> = </w:t>
      </w:r>
      <w:proofErr w:type="spellStart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groupKey.sortBy</w:t>
      </w:r>
      <w:proofErr w:type="spellEnd"/>
      <w:r w:rsidRPr="005211FC">
        <w:rPr>
          <w:rFonts w:ascii="Calibri" w:eastAsia="Calibri" w:hAnsi="Calibri" w:cs="Arial"/>
          <w:b/>
          <w:i/>
          <w:szCs w:val="20"/>
          <w:lang w:val="en-IN" w:eastAsia="en-IN" w:bidi="ar-SA"/>
        </w:rPr>
        <w:t>(x =&gt; -x._2).first()</w:t>
      </w:r>
    </w:p>
    <w:p w:rsidR="005211FC" w:rsidRPr="005211FC" w:rsidRDefault="005211FC" w:rsidP="005211FC">
      <w:pPr>
        <w:spacing w:after="0" w:line="183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– 1- we are just mapping the user ID from the RDD </w:t>
      </w:r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holidays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with the numerical 1.</w:t>
      </w:r>
    </w:p>
    <w:p w:rsidR="005211FC" w:rsidRPr="005211FC" w:rsidRDefault="005211FC" w:rsidP="005211FC">
      <w:pPr>
        <w:spacing w:after="0" w:line="23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-2 – In this step, we are joining the 2 RDD’s </w:t>
      </w:r>
      <w:proofErr w:type="spell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UserID</w:t>
      </w:r>
      <w:proofErr w:type="spell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and the </w:t>
      </w:r>
      <w:proofErr w:type="spell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AgeMap</w:t>
      </w:r>
      <w:proofErr w:type="spellEnd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,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</w:t>
      </w:r>
      <w:proofErr w:type="gramStart"/>
      <w:r w:rsidRPr="005211FC">
        <w:rPr>
          <w:rFonts w:ascii="Calibri" w:eastAsia="Calibri" w:hAnsi="Calibri" w:cs="Arial"/>
          <w:szCs w:val="20"/>
          <w:lang w:val="en-IN" w:eastAsia="en-IN" w:bidi="ar-SA"/>
        </w:rPr>
        <w:t>So</w:t>
      </w:r>
      <w:proofErr w:type="gramEnd"/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we are getting the below tuple RDD</w:t>
      </w: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7" w:lineRule="auto"/>
        <w:rPr>
          <w:rFonts w:ascii="Calibri" w:eastAsia="Calibri" w:hAnsi="Calibri" w:cs="Arial"/>
          <w:szCs w:val="20"/>
          <w:lang w:val="en-IN" w:eastAsia="en-IN" w:bidi="ar-SA"/>
        </w:rPr>
      </w:pPr>
      <w:r>
        <w:rPr>
          <w:rFonts w:ascii="Times New Roman" w:eastAsia="Times New Roman" w:hAnsi="Times New Roman"/>
          <w:noProof/>
          <w:lang w:val="en-IN" w:eastAsia="en-IN" w:bidi="ar-SA"/>
        </w:rPr>
        <w:drawing>
          <wp:anchor distT="0" distB="0" distL="114300" distR="114300" simplePos="0" relativeHeight="251678720" behindDoc="1" locked="0" layoutInCell="1" allowOverlap="1" wp14:anchorId="4AB8B8C7" wp14:editId="2B957646">
            <wp:simplePos x="0" y="0"/>
            <wp:positionH relativeFrom="column">
              <wp:posOffset>-127635</wp:posOffset>
            </wp:positionH>
            <wp:positionV relativeFrom="paragraph">
              <wp:posOffset>-1270</wp:posOffset>
            </wp:positionV>
            <wp:extent cx="5839460" cy="3742055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spacing w:line="200" w:lineRule="exact"/>
        <w:rPr>
          <w:rFonts w:ascii="Times New Roman" w:eastAsia="Times New Roman" w:hAnsi="Times New Roman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rPr>
          <w:sz w:val="24"/>
          <w:szCs w:val="24"/>
        </w:rPr>
      </w:pPr>
    </w:p>
    <w:p w:rsidR="005211FC" w:rsidRDefault="005211FC" w:rsidP="005211FC">
      <w:pPr>
        <w:rPr>
          <w:sz w:val="24"/>
          <w:szCs w:val="24"/>
        </w:rPr>
      </w:pPr>
    </w:p>
    <w:p w:rsidR="005211FC" w:rsidRPr="005211FC" w:rsidRDefault="005211FC" w:rsidP="005211FC">
      <w:pPr>
        <w:spacing w:after="0" w:line="0" w:lineRule="atLeast"/>
        <w:ind w:firstLine="809"/>
        <w:rPr>
          <w:rFonts w:ascii="Calibri" w:eastAsia="Calibri" w:hAnsi="Calibri" w:cs="Arial"/>
          <w:color w:val="000000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color w:val="000000"/>
          <w:szCs w:val="20"/>
          <w:lang w:val="en-IN" w:eastAsia="en-IN" w:bidi="ar-SA"/>
        </w:rPr>
        <w:t>Step -3 – we are just eliminating the user ID in this step.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color w:val="000000"/>
          <w:szCs w:val="20"/>
          <w:lang w:val="en-IN" w:eastAsia="en-IN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276225</wp:posOffset>
            </wp:positionV>
            <wp:extent cx="5868670" cy="39338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0" w:lineRule="atLeast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>Step – 4 – we just summed the total value by grouping the Age Group,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943610"/>
            <wp:effectExtent l="0" t="0" r="0" b="88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92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27" w:lineRule="auto"/>
        <w:ind w:right="80"/>
        <w:rPr>
          <w:rFonts w:ascii="Calibri" w:eastAsia="Calibri" w:hAnsi="Calibri" w:cs="Arial"/>
          <w:szCs w:val="20"/>
          <w:lang w:val="en-IN" w:eastAsia="en-IN" w:bidi="ar-SA"/>
        </w:rPr>
      </w:pP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Step -5 - We use the function </w:t>
      </w:r>
      <w:proofErr w:type="gramStart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first(</w:t>
      </w:r>
      <w:proofErr w:type="gramEnd"/>
      <w:r w:rsidRPr="005211FC">
        <w:rPr>
          <w:rFonts w:ascii="Calibri" w:eastAsia="Calibri" w:hAnsi="Calibri" w:cs="Arial"/>
          <w:b/>
          <w:szCs w:val="20"/>
          <w:lang w:val="en-IN" w:eastAsia="en-IN" w:bidi="ar-SA"/>
        </w:rPr>
        <w:t>)</w:t>
      </w:r>
      <w:r w:rsidRPr="005211FC">
        <w:rPr>
          <w:rFonts w:ascii="Calibri" w:eastAsia="Calibri" w:hAnsi="Calibri" w:cs="Arial"/>
          <w:szCs w:val="20"/>
          <w:lang w:val="en-IN" w:eastAsia="en-IN" w:bidi="ar-SA"/>
        </w:rPr>
        <w:t xml:space="preserve"> to find the age group who is travelling the most every year from the given dataset. The expected output shown below,</w:t>
      </w:r>
    </w:p>
    <w:p w:rsidR="005211FC" w:rsidRPr="005211FC" w:rsidRDefault="005211FC" w:rsidP="005211FC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  <w:r>
        <w:rPr>
          <w:rFonts w:ascii="Calibri" w:eastAsia="Calibri" w:hAnsi="Calibri" w:cs="Arial"/>
          <w:noProof/>
          <w:szCs w:val="20"/>
          <w:lang w:val="en-IN" w:eastAsia="en-IN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120015</wp:posOffset>
            </wp:positionV>
            <wp:extent cx="4743450" cy="5238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val="en-IN" w:eastAsia="en-IN" w:bidi="ar-SA"/>
        </w:rPr>
      </w:pPr>
    </w:p>
    <w:p w:rsidR="005211FC" w:rsidRPr="005211FC" w:rsidRDefault="005211FC" w:rsidP="005211FC">
      <w:pPr>
        <w:rPr>
          <w:sz w:val="24"/>
          <w:szCs w:val="24"/>
        </w:rPr>
      </w:pPr>
    </w:p>
    <w:sectPr w:rsidR="005211FC" w:rsidRPr="005211FC">
      <w:headerReference w:type="default" r:id="rId27"/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ED9" w:rsidRDefault="00DB2ED9" w:rsidP="00C260FC">
      <w:pPr>
        <w:spacing w:after="0" w:line="240" w:lineRule="auto"/>
      </w:pPr>
      <w:r>
        <w:separator/>
      </w:r>
    </w:p>
  </w:endnote>
  <w:endnote w:type="continuationSeparator" w:id="0">
    <w:p w:rsidR="00DB2ED9" w:rsidRDefault="00DB2ED9" w:rsidP="00C26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8835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783" w:rsidRDefault="002D4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11F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D4783" w:rsidRDefault="002D47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ED9" w:rsidRDefault="00DB2ED9" w:rsidP="00C260FC">
      <w:pPr>
        <w:spacing w:after="0" w:line="240" w:lineRule="auto"/>
      </w:pPr>
      <w:r>
        <w:separator/>
      </w:r>
    </w:p>
  </w:footnote>
  <w:footnote w:type="continuationSeparator" w:id="0">
    <w:p w:rsidR="00DB2ED9" w:rsidRDefault="00DB2ED9" w:rsidP="00C26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0FC" w:rsidRPr="00C260FC" w:rsidRDefault="007A30B1" w:rsidP="00C260FC">
    <w:pPr>
      <w:pStyle w:val="Header"/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noProof/>
        <w:lang w:val="en-IN" w:eastAsia="en-IN" w:bidi="ar-SA"/>
      </w:rPr>
      <w:drawing>
        <wp:inline distT="0" distB="0" distL="0" distR="0" wp14:anchorId="06E3B33D" wp14:editId="685FDBB6">
          <wp:extent cx="504825" cy="447675"/>
          <wp:effectExtent l="0" t="0" r="9525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04140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BIG DATA DEVELOPER</w:t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ACADGILD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27B23C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74B0DC5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625558E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0FC"/>
    <w:rsid w:val="00004749"/>
    <w:rsid w:val="00011424"/>
    <w:rsid w:val="00012097"/>
    <w:rsid w:val="00015456"/>
    <w:rsid w:val="00024BA0"/>
    <w:rsid w:val="00027B1B"/>
    <w:rsid w:val="00032FF4"/>
    <w:rsid w:val="0003779C"/>
    <w:rsid w:val="00061FC3"/>
    <w:rsid w:val="00065A91"/>
    <w:rsid w:val="00067D06"/>
    <w:rsid w:val="00071599"/>
    <w:rsid w:val="000743C6"/>
    <w:rsid w:val="000909AA"/>
    <w:rsid w:val="0009543E"/>
    <w:rsid w:val="00097BEB"/>
    <w:rsid w:val="000B16BB"/>
    <w:rsid w:val="000C4F85"/>
    <w:rsid w:val="000C54B0"/>
    <w:rsid w:val="000D19A6"/>
    <w:rsid w:val="000D3100"/>
    <w:rsid w:val="000D52DA"/>
    <w:rsid w:val="000D6C99"/>
    <w:rsid w:val="000E2AB2"/>
    <w:rsid w:val="000E5D8E"/>
    <w:rsid w:val="000E7AB4"/>
    <w:rsid w:val="000F16C6"/>
    <w:rsid w:val="00106D72"/>
    <w:rsid w:val="00107509"/>
    <w:rsid w:val="00110637"/>
    <w:rsid w:val="001130BC"/>
    <w:rsid w:val="00114330"/>
    <w:rsid w:val="001225E7"/>
    <w:rsid w:val="0012261D"/>
    <w:rsid w:val="0012413C"/>
    <w:rsid w:val="001318E7"/>
    <w:rsid w:val="00141250"/>
    <w:rsid w:val="00141BA4"/>
    <w:rsid w:val="00145D21"/>
    <w:rsid w:val="00150CFC"/>
    <w:rsid w:val="00153255"/>
    <w:rsid w:val="001604A7"/>
    <w:rsid w:val="00176D24"/>
    <w:rsid w:val="00181FAF"/>
    <w:rsid w:val="00182D64"/>
    <w:rsid w:val="00186AC2"/>
    <w:rsid w:val="001A5435"/>
    <w:rsid w:val="001B4C1B"/>
    <w:rsid w:val="001C12A4"/>
    <w:rsid w:val="001C6FB1"/>
    <w:rsid w:val="001D0082"/>
    <w:rsid w:val="001D2C67"/>
    <w:rsid w:val="001F1EED"/>
    <w:rsid w:val="001F39D5"/>
    <w:rsid w:val="001F4407"/>
    <w:rsid w:val="001F5832"/>
    <w:rsid w:val="00221BF4"/>
    <w:rsid w:val="00223BD7"/>
    <w:rsid w:val="00236642"/>
    <w:rsid w:val="0025290D"/>
    <w:rsid w:val="00261C63"/>
    <w:rsid w:val="00267A42"/>
    <w:rsid w:val="002700A8"/>
    <w:rsid w:val="002705DA"/>
    <w:rsid w:val="00270BF2"/>
    <w:rsid w:val="00273CC6"/>
    <w:rsid w:val="00274939"/>
    <w:rsid w:val="0027728B"/>
    <w:rsid w:val="002829C5"/>
    <w:rsid w:val="00297624"/>
    <w:rsid w:val="002A2FED"/>
    <w:rsid w:val="002A58F8"/>
    <w:rsid w:val="002C337E"/>
    <w:rsid w:val="002C65D2"/>
    <w:rsid w:val="002D12E2"/>
    <w:rsid w:val="002D4783"/>
    <w:rsid w:val="002E7DA0"/>
    <w:rsid w:val="002F0EC8"/>
    <w:rsid w:val="002F2061"/>
    <w:rsid w:val="002F3173"/>
    <w:rsid w:val="00305ABE"/>
    <w:rsid w:val="00307991"/>
    <w:rsid w:val="00311094"/>
    <w:rsid w:val="00312E58"/>
    <w:rsid w:val="00316C79"/>
    <w:rsid w:val="0032522B"/>
    <w:rsid w:val="00326DA9"/>
    <w:rsid w:val="0033040A"/>
    <w:rsid w:val="003352F4"/>
    <w:rsid w:val="00345A91"/>
    <w:rsid w:val="00356A65"/>
    <w:rsid w:val="003762D3"/>
    <w:rsid w:val="00377F31"/>
    <w:rsid w:val="00380D17"/>
    <w:rsid w:val="0039028B"/>
    <w:rsid w:val="00391FAF"/>
    <w:rsid w:val="00392680"/>
    <w:rsid w:val="003A05BB"/>
    <w:rsid w:val="003A5054"/>
    <w:rsid w:val="003B31B4"/>
    <w:rsid w:val="003C23C5"/>
    <w:rsid w:val="003C28A3"/>
    <w:rsid w:val="003D140D"/>
    <w:rsid w:val="003D3E3E"/>
    <w:rsid w:val="003D49BC"/>
    <w:rsid w:val="003D6035"/>
    <w:rsid w:val="003E0A3A"/>
    <w:rsid w:val="003E4ED1"/>
    <w:rsid w:val="003E59B1"/>
    <w:rsid w:val="003E66E2"/>
    <w:rsid w:val="003F10F8"/>
    <w:rsid w:val="004023BC"/>
    <w:rsid w:val="004120E9"/>
    <w:rsid w:val="00414979"/>
    <w:rsid w:val="00425592"/>
    <w:rsid w:val="00425EAB"/>
    <w:rsid w:val="00431C93"/>
    <w:rsid w:val="00434443"/>
    <w:rsid w:val="00435CE5"/>
    <w:rsid w:val="00437722"/>
    <w:rsid w:val="004408A8"/>
    <w:rsid w:val="00453EA8"/>
    <w:rsid w:val="00457222"/>
    <w:rsid w:val="00463242"/>
    <w:rsid w:val="0047580C"/>
    <w:rsid w:val="00475BA0"/>
    <w:rsid w:val="004804CB"/>
    <w:rsid w:val="00480AD1"/>
    <w:rsid w:val="00482B3A"/>
    <w:rsid w:val="00492C09"/>
    <w:rsid w:val="004A163A"/>
    <w:rsid w:val="004A5BE0"/>
    <w:rsid w:val="004B48EB"/>
    <w:rsid w:val="004C30DC"/>
    <w:rsid w:val="004C44D7"/>
    <w:rsid w:val="004D1D25"/>
    <w:rsid w:val="004D33B7"/>
    <w:rsid w:val="004D4762"/>
    <w:rsid w:val="004E0605"/>
    <w:rsid w:val="00501B19"/>
    <w:rsid w:val="00503BAD"/>
    <w:rsid w:val="00503EA3"/>
    <w:rsid w:val="0050685A"/>
    <w:rsid w:val="00510BFB"/>
    <w:rsid w:val="005211FC"/>
    <w:rsid w:val="0052573C"/>
    <w:rsid w:val="0053103D"/>
    <w:rsid w:val="005332CF"/>
    <w:rsid w:val="005557B0"/>
    <w:rsid w:val="00556219"/>
    <w:rsid w:val="00571969"/>
    <w:rsid w:val="0057207F"/>
    <w:rsid w:val="005810CC"/>
    <w:rsid w:val="005875CA"/>
    <w:rsid w:val="00594B28"/>
    <w:rsid w:val="005A13BE"/>
    <w:rsid w:val="005A3D5D"/>
    <w:rsid w:val="005A59F7"/>
    <w:rsid w:val="005A6378"/>
    <w:rsid w:val="005A64D7"/>
    <w:rsid w:val="005B4EFE"/>
    <w:rsid w:val="005B7B74"/>
    <w:rsid w:val="005C12AA"/>
    <w:rsid w:val="005C2D83"/>
    <w:rsid w:val="005C62EE"/>
    <w:rsid w:val="005F38A0"/>
    <w:rsid w:val="00612F07"/>
    <w:rsid w:val="00613089"/>
    <w:rsid w:val="006213BF"/>
    <w:rsid w:val="00636874"/>
    <w:rsid w:val="00643C74"/>
    <w:rsid w:val="0065134A"/>
    <w:rsid w:val="00655F1D"/>
    <w:rsid w:val="00660A0C"/>
    <w:rsid w:val="00662BBA"/>
    <w:rsid w:val="00681667"/>
    <w:rsid w:val="0068610B"/>
    <w:rsid w:val="00694621"/>
    <w:rsid w:val="006A2D81"/>
    <w:rsid w:val="006A3475"/>
    <w:rsid w:val="006A6A08"/>
    <w:rsid w:val="006B6548"/>
    <w:rsid w:val="006C33B6"/>
    <w:rsid w:val="006C405A"/>
    <w:rsid w:val="006C62C2"/>
    <w:rsid w:val="006D5A87"/>
    <w:rsid w:val="006D7AE2"/>
    <w:rsid w:val="006E7D37"/>
    <w:rsid w:val="006F19E3"/>
    <w:rsid w:val="00720F71"/>
    <w:rsid w:val="00724A58"/>
    <w:rsid w:val="00750DD0"/>
    <w:rsid w:val="00754ECD"/>
    <w:rsid w:val="00755615"/>
    <w:rsid w:val="0076265A"/>
    <w:rsid w:val="00764ED6"/>
    <w:rsid w:val="00783F17"/>
    <w:rsid w:val="007904C0"/>
    <w:rsid w:val="007A118D"/>
    <w:rsid w:val="007A162C"/>
    <w:rsid w:val="007A30B1"/>
    <w:rsid w:val="007A52FE"/>
    <w:rsid w:val="007A69ED"/>
    <w:rsid w:val="007E2DA3"/>
    <w:rsid w:val="007F079F"/>
    <w:rsid w:val="007F1B1E"/>
    <w:rsid w:val="0080332F"/>
    <w:rsid w:val="008063D4"/>
    <w:rsid w:val="00815D2B"/>
    <w:rsid w:val="00830D1A"/>
    <w:rsid w:val="00831B8E"/>
    <w:rsid w:val="008331EF"/>
    <w:rsid w:val="008337B2"/>
    <w:rsid w:val="00836D0E"/>
    <w:rsid w:val="00837B5D"/>
    <w:rsid w:val="00852379"/>
    <w:rsid w:val="00854836"/>
    <w:rsid w:val="00856240"/>
    <w:rsid w:val="00856E40"/>
    <w:rsid w:val="008625B6"/>
    <w:rsid w:val="00871AFC"/>
    <w:rsid w:val="00881588"/>
    <w:rsid w:val="00885CA5"/>
    <w:rsid w:val="00891AB0"/>
    <w:rsid w:val="00891CDA"/>
    <w:rsid w:val="0089414E"/>
    <w:rsid w:val="00894DF8"/>
    <w:rsid w:val="008973DD"/>
    <w:rsid w:val="008A1669"/>
    <w:rsid w:val="008A48E1"/>
    <w:rsid w:val="008A4E23"/>
    <w:rsid w:val="008A610F"/>
    <w:rsid w:val="008B0E93"/>
    <w:rsid w:val="008B5B42"/>
    <w:rsid w:val="008B67C4"/>
    <w:rsid w:val="008C6694"/>
    <w:rsid w:val="008C66BE"/>
    <w:rsid w:val="008E0614"/>
    <w:rsid w:val="008E2788"/>
    <w:rsid w:val="008E38E4"/>
    <w:rsid w:val="008E4F2B"/>
    <w:rsid w:val="0091474C"/>
    <w:rsid w:val="00923AC9"/>
    <w:rsid w:val="009254F1"/>
    <w:rsid w:val="00936C3D"/>
    <w:rsid w:val="009511ED"/>
    <w:rsid w:val="0096724B"/>
    <w:rsid w:val="00967980"/>
    <w:rsid w:val="009707CA"/>
    <w:rsid w:val="00972478"/>
    <w:rsid w:val="00977CFD"/>
    <w:rsid w:val="00981D09"/>
    <w:rsid w:val="00985ABD"/>
    <w:rsid w:val="009966E7"/>
    <w:rsid w:val="009A3427"/>
    <w:rsid w:val="009A51CE"/>
    <w:rsid w:val="009A51ED"/>
    <w:rsid w:val="009C4055"/>
    <w:rsid w:val="009C4A86"/>
    <w:rsid w:val="009C662A"/>
    <w:rsid w:val="009C7341"/>
    <w:rsid w:val="009E026C"/>
    <w:rsid w:val="009E149F"/>
    <w:rsid w:val="009E2002"/>
    <w:rsid w:val="009E6316"/>
    <w:rsid w:val="009E6E34"/>
    <w:rsid w:val="009F4468"/>
    <w:rsid w:val="00A04F42"/>
    <w:rsid w:val="00A2004A"/>
    <w:rsid w:val="00A20E03"/>
    <w:rsid w:val="00A233ED"/>
    <w:rsid w:val="00A238FA"/>
    <w:rsid w:val="00A31C7F"/>
    <w:rsid w:val="00A334A2"/>
    <w:rsid w:val="00A4375B"/>
    <w:rsid w:val="00A44193"/>
    <w:rsid w:val="00A575F1"/>
    <w:rsid w:val="00A739CC"/>
    <w:rsid w:val="00A757FF"/>
    <w:rsid w:val="00A77080"/>
    <w:rsid w:val="00A80B9B"/>
    <w:rsid w:val="00A961A4"/>
    <w:rsid w:val="00AA0F4E"/>
    <w:rsid w:val="00AA3AEC"/>
    <w:rsid w:val="00AA55CB"/>
    <w:rsid w:val="00AA58AA"/>
    <w:rsid w:val="00AB2276"/>
    <w:rsid w:val="00AB2E1B"/>
    <w:rsid w:val="00AC7644"/>
    <w:rsid w:val="00AD1C44"/>
    <w:rsid w:val="00AD20B9"/>
    <w:rsid w:val="00AD3EA5"/>
    <w:rsid w:val="00AE3DE9"/>
    <w:rsid w:val="00AE4701"/>
    <w:rsid w:val="00AE477D"/>
    <w:rsid w:val="00AF0F71"/>
    <w:rsid w:val="00AF10C8"/>
    <w:rsid w:val="00B01F2D"/>
    <w:rsid w:val="00B03114"/>
    <w:rsid w:val="00B0430A"/>
    <w:rsid w:val="00B107B9"/>
    <w:rsid w:val="00B14CB8"/>
    <w:rsid w:val="00B15D7E"/>
    <w:rsid w:val="00B20E40"/>
    <w:rsid w:val="00B22156"/>
    <w:rsid w:val="00B23F00"/>
    <w:rsid w:val="00B3553B"/>
    <w:rsid w:val="00B370E6"/>
    <w:rsid w:val="00B37981"/>
    <w:rsid w:val="00B41CF7"/>
    <w:rsid w:val="00B44876"/>
    <w:rsid w:val="00B46DBF"/>
    <w:rsid w:val="00B46F8E"/>
    <w:rsid w:val="00B4703C"/>
    <w:rsid w:val="00B513F1"/>
    <w:rsid w:val="00B64AF8"/>
    <w:rsid w:val="00B70278"/>
    <w:rsid w:val="00B73420"/>
    <w:rsid w:val="00B86E95"/>
    <w:rsid w:val="00B913D5"/>
    <w:rsid w:val="00B94DED"/>
    <w:rsid w:val="00B9594C"/>
    <w:rsid w:val="00BA57DC"/>
    <w:rsid w:val="00BB26C9"/>
    <w:rsid w:val="00BB2AD1"/>
    <w:rsid w:val="00BB71CC"/>
    <w:rsid w:val="00BB7B6B"/>
    <w:rsid w:val="00BC1F5F"/>
    <w:rsid w:val="00BC4BC8"/>
    <w:rsid w:val="00BC7F1C"/>
    <w:rsid w:val="00BD435F"/>
    <w:rsid w:val="00BD51FF"/>
    <w:rsid w:val="00BE358E"/>
    <w:rsid w:val="00BE52B7"/>
    <w:rsid w:val="00BE5FA7"/>
    <w:rsid w:val="00BF38F9"/>
    <w:rsid w:val="00C004CD"/>
    <w:rsid w:val="00C03C50"/>
    <w:rsid w:val="00C10567"/>
    <w:rsid w:val="00C14A98"/>
    <w:rsid w:val="00C14D0A"/>
    <w:rsid w:val="00C24051"/>
    <w:rsid w:val="00C2437F"/>
    <w:rsid w:val="00C25DDC"/>
    <w:rsid w:val="00C260FC"/>
    <w:rsid w:val="00C30EC0"/>
    <w:rsid w:val="00C3224B"/>
    <w:rsid w:val="00C339EC"/>
    <w:rsid w:val="00C3683A"/>
    <w:rsid w:val="00C46267"/>
    <w:rsid w:val="00C5195D"/>
    <w:rsid w:val="00C52518"/>
    <w:rsid w:val="00C75599"/>
    <w:rsid w:val="00CA21C8"/>
    <w:rsid w:val="00CB33F0"/>
    <w:rsid w:val="00CB4760"/>
    <w:rsid w:val="00CC5A98"/>
    <w:rsid w:val="00CD0AC3"/>
    <w:rsid w:val="00CD43E7"/>
    <w:rsid w:val="00CD6835"/>
    <w:rsid w:val="00CD6EC8"/>
    <w:rsid w:val="00CD7C56"/>
    <w:rsid w:val="00CE26C3"/>
    <w:rsid w:val="00CF1DE7"/>
    <w:rsid w:val="00CF2431"/>
    <w:rsid w:val="00CF693F"/>
    <w:rsid w:val="00D0504C"/>
    <w:rsid w:val="00D07369"/>
    <w:rsid w:val="00D15D9E"/>
    <w:rsid w:val="00D170F9"/>
    <w:rsid w:val="00D227E4"/>
    <w:rsid w:val="00D27505"/>
    <w:rsid w:val="00D3174B"/>
    <w:rsid w:val="00D347AB"/>
    <w:rsid w:val="00D41117"/>
    <w:rsid w:val="00D50F86"/>
    <w:rsid w:val="00D604AF"/>
    <w:rsid w:val="00D6292A"/>
    <w:rsid w:val="00D63F03"/>
    <w:rsid w:val="00D71EF6"/>
    <w:rsid w:val="00D801E5"/>
    <w:rsid w:val="00D85438"/>
    <w:rsid w:val="00D86997"/>
    <w:rsid w:val="00DA1536"/>
    <w:rsid w:val="00DA36D2"/>
    <w:rsid w:val="00DA39F8"/>
    <w:rsid w:val="00DB2ED9"/>
    <w:rsid w:val="00DB5AE0"/>
    <w:rsid w:val="00DC09CD"/>
    <w:rsid w:val="00DC173C"/>
    <w:rsid w:val="00DC477D"/>
    <w:rsid w:val="00DC5771"/>
    <w:rsid w:val="00DD034A"/>
    <w:rsid w:val="00DD11B9"/>
    <w:rsid w:val="00DD69A3"/>
    <w:rsid w:val="00DD732A"/>
    <w:rsid w:val="00DE2FF3"/>
    <w:rsid w:val="00DE6A6F"/>
    <w:rsid w:val="00DF1958"/>
    <w:rsid w:val="00DF3742"/>
    <w:rsid w:val="00DF7F93"/>
    <w:rsid w:val="00E00758"/>
    <w:rsid w:val="00E01930"/>
    <w:rsid w:val="00E10705"/>
    <w:rsid w:val="00E14D97"/>
    <w:rsid w:val="00E1710C"/>
    <w:rsid w:val="00E21DEB"/>
    <w:rsid w:val="00E230CE"/>
    <w:rsid w:val="00E276CE"/>
    <w:rsid w:val="00E31BC8"/>
    <w:rsid w:val="00E32235"/>
    <w:rsid w:val="00E33AE0"/>
    <w:rsid w:val="00E343EC"/>
    <w:rsid w:val="00E41945"/>
    <w:rsid w:val="00E4358B"/>
    <w:rsid w:val="00E43E5A"/>
    <w:rsid w:val="00E4769D"/>
    <w:rsid w:val="00E5680B"/>
    <w:rsid w:val="00E61A9B"/>
    <w:rsid w:val="00E65947"/>
    <w:rsid w:val="00E6662E"/>
    <w:rsid w:val="00E7328A"/>
    <w:rsid w:val="00E74C9D"/>
    <w:rsid w:val="00E7776A"/>
    <w:rsid w:val="00E87169"/>
    <w:rsid w:val="00E90A2C"/>
    <w:rsid w:val="00E922AB"/>
    <w:rsid w:val="00E978D9"/>
    <w:rsid w:val="00EA5FD8"/>
    <w:rsid w:val="00EB4CBF"/>
    <w:rsid w:val="00EC1BC4"/>
    <w:rsid w:val="00EC4018"/>
    <w:rsid w:val="00EC5EBD"/>
    <w:rsid w:val="00EC609D"/>
    <w:rsid w:val="00ED2F20"/>
    <w:rsid w:val="00EE5228"/>
    <w:rsid w:val="00EE5F36"/>
    <w:rsid w:val="00EE696A"/>
    <w:rsid w:val="00EF19DB"/>
    <w:rsid w:val="00EF31C0"/>
    <w:rsid w:val="00F02679"/>
    <w:rsid w:val="00F03A9E"/>
    <w:rsid w:val="00F04140"/>
    <w:rsid w:val="00F049EC"/>
    <w:rsid w:val="00F059BA"/>
    <w:rsid w:val="00F132D0"/>
    <w:rsid w:val="00F331AB"/>
    <w:rsid w:val="00F34ECC"/>
    <w:rsid w:val="00F41332"/>
    <w:rsid w:val="00F424E5"/>
    <w:rsid w:val="00F430B1"/>
    <w:rsid w:val="00F506C7"/>
    <w:rsid w:val="00F55331"/>
    <w:rsid w:val="00F743FF"/>
    <w:rsid w:val="00F77909"/>
    <w:rsid w:val="00F9049B"/>
    <w:rsid w:val="00F907F5"/>
    <w:rsid w:val="00F973BD"/>
    <w:rsid w:val="00FA2A4C"/>
    <w:rsid w:val="00FB3DD4"/>
    <w:rsid w:val="00FC3102"/>
    <w:rsid w:val="00FC5B9B"/>
    <w:rsid w:val="00FD049B"/>
    <w:rsid w:val="00FD13E9"/>
    <w:rsid w:val="00FE0E06"/>
    <w:rsid w:val="00FE12E1"/>
    <w:rsid w:val="00FE4EDB"/>
    <w:rsid w:val="00FE71C9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1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paragraph" w:styleId="BalloonText">
    <w:name w:val="Balloon Text"/>
    <w:basedOn w:val="Normal"/>
    <w:link w:val="BalloonTextChar"/>
    <w:uiPriority w:val="99"/>
    <w:semiHidden/>
    <w:unhideWhenUsed/>
    <w:rsid w:val="00A23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E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F0EC8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F0EC8"/>
    <w:rPr>
      <w:rFonts w:ascii="Trebuchet MS" w:eastAsia="Trebuchet MS" w:hAnsi="Trebuchet MS" w:cs="Trebuchet MS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1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paragraph" w:styleId="BalloonText">
    <w:name w:val="Balloon Text"/>
    <w:basedOn w:val="Normal"/>
    <w:link w:val="BalloonTextChar"/>
    <w:uiPriority w:val="99"/>
    <w:semiHidden/>
    <w:unhideWhenUsed/>
    <w:rsid w:val="00A23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3E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F0EC8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F0EC8"/>
    <w:rPr>
      <w:rFonts w:ascii="Trebuchet MS" w:eastAsia="Trebuchet MS" w:hAnsi="Trebuchet MS" w:cs="Trebuchet MS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801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7EE4A-8E8E-472D-AFB1-0ECA25D78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10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NICE Systems</Company>
  <LinksUpToDate>false</LinksUpToDate>
  <CharactersWithSpaces>4937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Abarajithan Sinnappa</dc:creator>
  <cp:keywords/>
  <dc:description/>
  <cp:lastModifiedBy>karthik</cp:lastModifiedBy>
  <cp:revision>417</cp:revision>
  <dcterms:created xsi:type="dcterms:W3CDTF">2017-09-12T12:11:00Z</dcterms:created>
  <dcterms:modified xsi:type="dcterms:W3CDTF">2018-07-30T19:11:00Z</dcterms:modified>
</cp:coreProperties>
</file>